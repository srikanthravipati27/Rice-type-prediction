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6CE6F" w14:textId="18998BD3" w:rsidR="00881B2E" w:rsidRPr="00881B2E" w:rsidRDefault="00881B2E" w:rsidP="00FA4CFD">
      <w:pPr>
        <w:spacing w:before="100" w:beforeAutospacing="1" w:after="100" w:afterAutospacing="1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proofErr w:type="spellStart"/>
      <w:r w:rsidRPr="00881B2E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GrainPalette</w:t>
      </w:r>
      <w:proofErr w:type="spellEnd"/>
      <w:r w:rsidRPr="00881B2E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: A Deep Learning Odyssey in Rice Type Classification Through Transfer Learning</w:t>
      </w:r>
    </w:p>
    <w:p w14:paraId="78823C17" w14:textId="77777777" w:rsidR="00881B2E" w:rsidRPr="00881B2E" w:rsidRDefault="00881B2E" w:rsidP="00FA4CFD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1. INTRODUCTION</w:t>
      </w:r>
    </w:p>
    <w:p w14:paraId="37483A96" w14:textId="77777777" w:rsidR="00881B2E" w:rsidRPr="00881B2E" w:rsidRDefault="00881B2E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1.1 Project Overview</w:t>
      </w:r>
    </w:p>
    <w:p w14:paraId="68FC6C9F" w14:textId="77777777" w:rsidR="00881B2E" w:rsidRPr="00881B2E" w:rsidRDefault="00881B2E" w:rsidP="00FA4CFD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GrainPalette</w:t>
      </w:r>
      <w:proofErr w:type="spellEnd"/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is a Rice Type Classification Web Application developed using Flask and deep learning. It helps users identify different rice grain types using an AI model trained with MobileNetV4 and transfer learning.</w:t>
      </w:r>
    </w:p>
    <w:p w14:paraId="36E011B0" w14:textId="77777777" w:rsidR="00881B2E" w:rsidRPr="00881B2E" w:rsidRDefault="00881B2E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1.2 Purpose</w:t>
      </w:r>
    </w:p>
    <w:p w14:paraId="4D13656D" w14:textId="77777777" w:rsidR="00881B2E" w:rsidRPr="00881B2E" w:rsidRDefault="00881B2E" w:rsidP="00FA4CFD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To offer a fast and accurate web-based rice type identification system, aiding farmers, researchers, and gardeners in crop planning, agricultural research, and educational activities.</w:t>
      </w:r>
    </w:p>
    <w:p w14:paraId="07D1FFDD" w14:textId="77777777" w:rsidR="00881B2E" w:rsidRPr="00881B2E" w:rsidRDefault="00881B2E" w:rsidP="00FA4CFD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 xml:space="preserve">2. </w:t>
      </w:r>
      <w:r w:rsidRPr="00881B2E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IDEATION PHASE</w:t>
      </w:r>
    </w:p>
    <w:p w14:paraId="1E517F1A" w14:textId="77777777" w:rsidR="00881B2E" w:rsidRPr="00881B2E" w:rsidRDefault="00881B2E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2.1 Problem Statement</w:t>
      </w:r>
    </w:p>
    <w:p w14:paraId="3785DCAA" w14:textId="77777777" w:rsidR="00881B2E" w:rsidRPr="00881B2E" w:rsidRDefault="00881B2E" w:rsidP="00FA4CFD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Identifying rice types by visual inspection can be time-consuming and error-prone, especially for non-experts. A deep learning-based tool can assist users in determining rice varieties from images with high accuracy.</w:t>
      </w:r>
    </w:p>
    <w:p w14:paraId="256F45E5" w14:textId="77777777" w:rsidR="00881B2E" w:rsidRPr="00881B2E" w:rsidRDefault="00881B2E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2</w:t>
      </w:r>
      <w:r w:rsidRPr="00881B2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.</w:t>
      </w:r>
      <w:r w:rsidRPr="00881B2E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2 Empathy Map Canvas</w:t>
      </w:r>
    </w:p>
    <w:p w14:paraId="38D91764" w14:textId="77777777" w:rsidR="00881B2E" w:rsidRPr="00881B2E" w:rsidRDefault="00881B2E" w:rsidP="00FA4CFD">
      <w:pPr>
        <w:numPr>
          <w:ilvl w:val="0"/>
          <w:numId w:val="24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Users:</w:t>
      </w: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Farmers, agricultural scientists, home growers</w:t>
      </w:r>
    </w:p>
    <w:p w14:paraId="7B632FD1" w14:textId="77777777" w:rsidR="00881B2E" w:rsidRPr="00881B2E" w:rsidRDefault="00881B2E" w:rsidP="00FA4CFD">
      <w:pPr>
        <w:numPr>
          <w:ilvl w:val="0"/>
          <w:numId w:val="24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Needs:</w:t>
      </w: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Quick and reliable rice grain classification</w:t>
      </w:r>
    </w:p>
    <w:p w14:paraId="272E529F" w14:textId="77777777" w:rsidR="00881B2E" w:rsidRPr="00881B2E" w:rsidRDefault="00881B2E" w:rsidP="00FA4CFD">
      <w:pPr>
        <w:numPr>
          <w:ilvl w:val="0"/>
          <w:numId w:val="24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Pain Points:</w:t>
      </w: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Manual identification errors, lack of instant support</w:t>
      </w:r>
    </w:p>
    <w:p w14:paraId="3724749B" w14:textId="77777777" w:rsidR="00881B2E" w:rsidRPr="00881B2E" w:rsidRDefault="00881B2E" w:rsidP="00FA4CFD">
      <w:pPr>
        <w:numPr>
          <w:ilvl w:val="0"/>
          <w:numId w:val="24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Gains:</w:t>
      </w: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Instant and accurate rice type predictions</w:t>
      </w:r>
    </w:p>
    <w:p w14:paraId="0C9A25CB" w14:textId="77777777" w:rsidR="00881B2E" w:rsidRPr="00881B2E" w:rsidRDefault="00881B2E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2.3 Brainstorming</w:t>
      </w:r>
    </w:p>
    <w:p w14:paraId="10A89B2A" w14:textId="77777777" w:rsidR="00881B2E" w:rsidRPr="00881B2E" w:rsidRDefault="00881B2E" w:rsidP="00FA4CFD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Reviewed popular CNN models for image classification. Chose MobileNetV4 for its lightweight design and performance. Designed a user-friendly web interface using Flask, HTML, and CSS.</w:t>
      </w:r>
    </w:p>
    <w:p w14:paraId="74B7C80A" w14:textId="77777777" w:rsidR="00881B2E" w:rsidRPr="00881B2E" w:rsidRDefault="00881B2E" w:rsidP="00FA4CFD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3. REQUIREMENT ANALYSIS</w:t>
      </w:r>
    </w:p>
    <w:p w14:paraId="498229C8" w14:textId="77777777" w:rsidR="00881B2E" w:rsidRPr="00881B2E" w:rsidRDefault="00881B2E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3.1 Customer Journey Map</w:t>
      </w:r>
    </w:p>
    <w:p w14:paraId="2189CB21" w14:textId="77777777" w:rsidR="00881B2E" w:rsidRPr="00881B2E" w:rsidRDefault="00881B2E" w:rsidP="00FA4CFD">
      <w:pPr>
        <w:numPr>
          <w:ilvl w:val="0"/>
          <w:numId w:val="25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User uploads a rice grain image.</w:t>
      </w:r>
    </w:p>
    <w:p w14:paraId="3E4272ED" w14:textId="77777777" w:rsidR="00881B2E" w:rsidRPr="00881B2E" w:rsidRDefault="00881B2E" w:rsidP="00FA4CFD">
      <w:pPr>
        <w:numPr>
          <w:ilvl w:val="0"/>
          <w:numId w:val="25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System classifies it into one of five rice types.</w:t>
      </w:r>
    </w:p>
    <w:p w14:paraId="163FC1F2" w14:textId="77777777" w:rsidR="00881B2E" w:rsidRPr="00881B2E" w:rsidRDefault="00881B2E" w:rsidP="00FA4CFD">
      <w:pPr>
        <w:numPr>
          <w:ilvl w:val="0"/>
          <w:numId w:val="25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User views the prediction and makes cultivation-related decisions.</w:t>
      </w:r>
    </w:p>
    <w:p w14:paraId="27001E35" w14:textId="77777777" w:rsidR="00881B2E" w:rsidRPr="00881B2E" w:rsidRDefault="00881B2E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lastRenderedPageBreak/>
        <w:t>3.2 Solution Requirements</w:t>
      </w:r>
    </w:p>
    <w:p w14:paraId="4A93A10F" w14:textId="77777777" w:rsidR="00881B2E" w:rsidRPr="00881B2E" w:rsidRDefault="00881B2E" w:rsidP="00FA4CFD">
      <w:pPr>
        <w:numPr>
          <w:ilvl w:val="0"/>
          <w:numId w:val="2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Deep learning model (MobileNetV4)</w:t>
      </w:r>
    </w:p>
    <w:p w14:paraId="1C969312" w14:textId="77777777" w:rsidR="00881B2E" w:rsidRPr="00881B2E" w:rsidRDefault="00881B2E" w:rsidP="00FA4CFD">
      <w:pPr>
        <w:numPr>
          <w:ilvl w:val="0"/>
          <w:numId w:val="2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Flask web application</w:t>
      </w:r>
    </w:p>
    <w:p w14:paraId="5794CC1D" w14:textId="77777777" w:rsidR="00881B2E" w:rsidRPr="00881B2E" w:rsidRDefault="00881B2E" w:rsidP="00FA4CFD">
      <w:pPr>
        <w:numPr>
          <w:ilvl w:val="0"/>
          <w:numId w:val="2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Image </w:t>
      </w:r>
      <w:proofErr w:type="spellStart"/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preprocessing</w:t>
      </w:r>
      <w:proofErr w:type="spellEnd"/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tools</w:t>
      </w:r>
    </w:p>
    <w:p w14:paraId="026765AE" w14:textId="77777777" w:rsidR="00881B2E" w:rsidRPr="00881B2E" w:rsidRDefault="00881B2E" w:rsidP="00FA4CFD">
      <w:pPr>
        <w:numPr>
          <w:ilvl w:val="0"/>
          <w:numId w:val="2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Dataset of </w:t>
      </w:r>
      <w:proofErr w:type="spellStart"/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labeled</w:t>
      </w:r>
      <w:proofErr w:type="spellEnd"/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rice grain images</w:t>
      </w:r>
    </w:p>
    <w:p w14:paraId="29E1538D" w14:textId="77777777" w:rsidR="00881B2E" w:rsidRPr="00881B2E" w:rsidRDefault="00881B2E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3.3 Data Flow Diagram</w:t>
      </w:r>
    </w:p>
    <w:p w14:paraId="444F0C8F" w14:textId="77777777" w:rsidR="00881B2E" w:rsidRPr="00881B2E" w:rsidRDefault="00881B2E" w:rsidP="00FA4CFD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i/>
          <w:iCs/>
          <w:sz w:val="24"/>
          <w:szCs w:val="24"/>
          <w:lang w:val="en-IN" w:eastAsia="en-IN"/>
        </w:rPr>
        <w:t>(Insert DFD here showing User → Flask → Model → Prediction → Result)</w:t>
      </w:r>
    </w:p>
    <w:p w14:paraId="27A1969A" w14:textId="77777777" w:rsidR="00881B2E" w:rsidRPr="00881B2E" w:rsidRDefault="00881B2E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3.4 Technology Stack</w:t>
      </w:r>
    </w:p>
    <w:p w14:paraId="7D1B64D0" w14:textId="77777777" w:rsidR="00881B2E" w:rsidRPr="00881B2E" w:rsidRDefault="00881B2E" w:rsidP="00FA4CFD">
      <w:pPr>
        <w:numPr>
          <w:ilvl w:val="0"/>
          <w:numId w:val="2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Languages:</w:t>
      </w: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Python</w:t>
      </w:r>
    </w:p>
    <w:p w14:paraId="1EF77BB9" w14:textId="77777777" w:rsidR="00881B2E" w:rsidRPr="00881B2E" w:rsidRDefault="00881B2E" w:rsidP="00FA4CFD">
      <w:pPr>
        <w:numPr>
          <w:ilvl w:val="0"/>
          <w:numId w:val="2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Frameworks:</w:t>
      </w: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Flask, TensorFlow (</w:t>
      </w:r>
      <w:proofErr w:type="spellStart"/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Keras</w:t>
      </w:r>
      <w:proofErr w:type="spellEnd"/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)</w:t>
      </w:r>
    </w:p>
    <w:p w14:paraId="17521AF0" w14:textId="77777777" w:rsidR="00881B2E" w:rsidRPr="00881B2E" w:rsidRDefault="00881B2E" w:rsidP="00FA4CFD">
      <w:pPr>
        <w:numPr>
          <w:ilvl w:val="0"/>
          <w:numId w:val="2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Frontend:</w:t>
      </w: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HTML, CSS</w:t>
      </w:r>
    </w:p>
    <w:p w14:paraId="43E01B8A" w14:textId="77777777" w:rsidR="00881B2E" w:rsidRPr="00881B2E" w:rsidRDefault="00881B2E" w:rsidP="00FA4CFD">
      <w:pPr>
        <w:numPr>
          <w:ilvl w:val="0"/>
          <w:numId w:val="2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Model:</w:t>
      </w: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MobileNetV4</w:t>
      </w:r>
    </w:p>
    <w:p w14:paraId="6B813F97" w14:textId="77777777" w:rsidR="00881B2E" w:rsidRPr="00FE56CD" w:rsidRDefault="00881B2E" w:rsidP="00FA4CFD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FE56CD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4. PROJECT DESIGN</w:t>
      </w:r>
    </w:p>
    <w:p w14:paraId="5871754C" w14:textId="5564613F" w:rsidR="00881B2E" w:rsidRPr="00FE56CD" w:rsidRDefault="00FE56CD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FE56CD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 xml:space="preserve"> </w:t>
      </w:r>
      <w:r w:rsidR="00881B2E" w:rsidRPr="00FE56CD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4.1 Problem Solution Fit</w:t>
      </w:r>
    </w:p>
    <w:p w14:paraId="13ADBEC0" w14:textId="77777777" w:rsidR="00881B2E" w:rsidRPr="00FE56CD" w:rsidRDefault="00881B2E" w:rsidP="00FA4CFD">
      <w:pPr>
        <w:pStyle w:val="ListParagraph"/>
        <w:numPr>
          <w:ilvl w:val="0"/>
          <w:numId w:val="2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E56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The model automates rice variety identification, eliminating human error and enabling data-driven agriculture.</w:t>
      </w:r>
    </w:p>
    <w:p w14:paraId="0B7B92EF" w14:textId="77777777" w:rsidR="00881B2E" w:rsidRPr="00FE56CD" w:rsidRDefault="00881B2E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FE56CD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4.2 Proposed Solution</w:t>
      </w:r>
    </w:p>
    <w:p w14:paraId="1EC0A3BB" w14:textId="77777777" w:rsidR="00881B2E" w:rsidRPr="00FE56CD" w:rsidRDefault="00881B2E" w:rsidP="00FA4CFD">
      <w:pPr>
        <w:pStyle w:val="ListParagraph"/>
        <w:numPr>
          <w:ilvl w:val="0"/>
          <w:numId w:val="2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E56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 Flask-based app where users upload an image. The model processes it and returns the predicted rice type along with probabilities.</w:t>
      </w:r>
    </w:p>
    <w:p w14:paraId="5F560CA8" w14:textId="77777777" w:rsidR="00881B2E" w:rsidRPr="00FE56CD" w:rsidRDefault="00881B2E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FE56CD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4.3 Solution Architecture</w:t>
      </w:r>
    </w:p>
    <w:p w14:paraId="73D4C518" w14:textId="2771ACA3" w:rsidR="00881B2E" w:rsidRPr="00FE56CD" w:rsidRDefault="00881B2E" w:rsidP="00FA4CF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449A1219" w14:textId="77777777" w:rsidR="00881B2E" w:rsidRPr="00FE56CD" w:rsidRDefault="00881B2E" w:rsidP="00FA4CFD">
      <w:pPr>
        <w:pStyle w:val="ListParagraph"/>
        <w:numPr>
          <w:ilvl w:val="0"/>
          <w:numId w:val="2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E56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User → Flask App → MobileNetV4 Model → Prediction → Result</w:t>
      </w:r>
    </w:p>
    <w:p w14:paraId="4044B716" w14:textId="77777777" w:rsidR="00881B2E" w:rsidRPr="00881B2E" w:rsidRDefault="00881B2E" w:rsidP="00FA4CFD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5. PROJECT PLANNING &amp; SCHEDULING</w:t>
      </w:r>
    </w:p>
    <w:p w14:paraId="2730A2EE" w14:textId="77777777" w:rsidR="00881B2E" w:rsidRPr="00881B2E" w:rsidRDefault="00881B2E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5.1 Project Timeline</w:t>
      </w:r>
    </w:p>
    <w:p w14:paraId="0FE7596F" w14:textId="77777777" w:rsidR="00881B2E" w:rsidRPr="00881B2E" w:rsidRDefault="00881B2E" w:rsidP="00FA4CFD">
      <w:pPr>
        <w:numPr>
          <w:ilvl w:val="0"/>
          <w:numId w:val="28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Week 1:</w:t>
      </w: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Dataset collection, cleaning, and augmentation</w:t>
      </w:r>
    </w:p>
    <w:p w14:paraId="395EAA0D" w14:textId="77777777" w:rsidR="00881B2E" w:rsidRPr="00881B2E" w:rsidRDefault="00881B2E" w:rsidP="00FA4CFD">
      <w:pPr>
        <w:numPr>
          <w:ilvl w:val="0"/>
          <w:numId w:val="28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Week 2:</w:t>
      </w: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Model training and evaluation using MobileNetV4</w:t>
      </w:r>
    </w:p>
    <w:p w14:paraId="7FAE8D6F" w14:textId="77777777" w:rsidR="00881B2E" w:rsidRPr="00881B2E" w:rsidRDefault="00881B2E" w:rsidP="00FA4CFD">
      <w:pPr>
        <w:numPr>
          <w:ilvl w:val="0"/>
          <w:numId w:val="28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Week 3:</w:t>
      </w: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Flask web app and UI integration</w:t>
      </w:r>
    </w:p>
    <w:p w14:paraId="6674DDEC" w14:textId="77777777" w:rsidR="00881B2E" w:rsidRPr="00881B2E" w:rsidRDefault="00881B2E" w:rsidP="00FA4CFD">
      <w:pPr>
        <w:numPr>
          <w:ilvl w:val="0"/>
          <w:numId w:val="28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Week 4:</w:t>
      </w: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Testing, deployment, and documentation</w:t>
      </w:r>
    </w:p>
    <w:p w14:paraId="1BF29110" w14:textId="77777777" w:rsidR="00FE56CD" w:rsidRDefault="00FE56CD" w:rsidP="00FA4CFD">
      <w:pPr>
        <w:pStyle w:val="ListParagraph"/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</w:p>
    <w:p w14:paraId="702935A7" w14:textId="18B2BC68" w:rsidR="00881B2E" w:rsidRPr="00FE56CD" w:rsidRDefault="00881B2E" w:rsidP="00FA4CFD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FE56CD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6. FUNCTIONAL AND PERFORMANCE TESTING</w:t>
      </w:r>
    </w:p>
    <w:p w14:paraId="77FC4193" w14:textId="77777777" w:rsidR="00881B2E" w:rsidRPr="00FE56CD" w:rsidRDefault="00881B2E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FE56CD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6.1 Performance Testing</w:t>
      </w:r>
    </w:p>
    <w:p w14:paraId="236C92A0" w14:textId="77777777" w:rsidR="00881B2E" w:rsidRPr="00FE56CD" w:rsidRDefault="00881B2E" w:rsidP="00FA4CFD">
      <w:pPr>
        <w:pStyle w:val="ListParagraph"/>
        <w:numPr>
          <w:ilvl w:val="0"/>
          <w:numId w:val="28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E56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Evaluated prediction speed, model accuracy, and responsiveness of the app. The model showed consistent results for varied image inputs with low latency on local machines.</w:t>
      </w:r>
    </w:p>
    <w:p w14:paraId="1741BF19" w14:textId="58C57418" w:rsidR="00881B2E" w:rsidRPr="00FE56CD" w:rsidRDefault="00881B2E" w:rsidP="00FA4CFD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504CD3AF" w14:textId="77777777" w:rsidR="00881B2E" w:rsidRPr="00FE56CD" w:rsidRDefault="00881B2E" w:rsidP="00FA4CFD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FE56CD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7. RESULTS</w:t>
      </w:r>
    </w:p>
    <w:p w14:paraId="2E61C3DB" w14:textId="7660194E" w:rsidR="00881B2E" w:rsidRDefault="00881B2E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FE56CD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7.1 Output Screenshots</w:t>
      </w:r>
    </w:p>
    <w:p w14:paraId="5FB7B401" w14:textId="194C61F8" w:rsidR="00FE56CD" w:rsidRDefault="00FE56CD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7A5B01BC" wp14:editId="34A60854">
            <wp:extent cx="5943600" cy="240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3805" w14:textId="100984FE" w:rsidR="00FE56CD" w:rsidRPr="00FE56CD" w:rsidRDefault="00FA4CFD" w:rsidP="00FA4CF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583FBFEA" wp14:editId="31B7F874">
            <wp:extent cx="5943600" cy="2992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8A41" w14:textId="0E3DC2E4" w:rsidR="00FE56CD" w:rsidRDefault="00FA4CFD" w:rsidP="00FA4CFD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726A4E30" wp14:editId="5A4C79B2">
            <wp:extent cx="5943600" cy="2858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E74C" w14:textId="0744BC39" w:rsidR="00881B2E" w:rsidRPr="00881B2E" w:rsidRDefault="00881B2E" w:rsidP="00FA4CFD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8. ADVANTAGES &amp; DISADVANTAGES</w:t>
      </w:r>
    </w:p>
    <w:p w14:paraId="6F12F951" w14:textId="77777777" w:rsidR="00881B2E" w:rsidRPr="00881B2E" w:rsidRDefault="00881B2E" w:rsidP="00FA4CFD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Advantages:</w:t>
      </w:r>
    </w:p>
    <w:p w14:paraId="45F386CC" w14:textId="77777777" w:rsidR="00881B2E" w:rsidRPr="00881B2E" w:rsidRDefault="00881B2E" w:rsidP="00FA4CFD">
      <w:pPr>
        <w:numPr>
          <w:ilvl w:val="0"/>
          <w:numId w:val="29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Accurate and real-time predictions</w:t>
      </w:r>
    </w:p>
    <w:p w14:paraId="2A870904" w14:textId="77777777" w:rsidR="00881B2E" w:rsidRPr="00881B2E" w:rsidRDefault="00881B2E" w:rsidP="00FA4CFD">
      <w:pPr>
        <w:numPr>
          <w:ilvl w:val="0"/>
          <w:numId w:val="29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Supports agricultural planning and research</w:t>
      </w:r>
    </w:p>
    <w:p w14:paraId="1971AE2E" w14:textId="77777777" w:rsidR="00881B2E" w:rsidRPr="00881B2E" w:rsidRDefault="00881B2E" w:rsidP="00FA4CFD">
      <w:pPr>
        <w:numPr>
          <w:ilvl w:val="0"/>
          <w:numId w:val="29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Simple and intuitive web interface</w:t>
      </w:r>
    </w:p>
    <w:p w14:paraId="3933D861" w14:textId="77777777" w:rsidR="00881B2E" w:rsidRPr="00881B2E" w:rsidRDefault="00881B2E" w:rsidP="00FA4CFD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Disadvantages:</w:t>
      </w:r>
    </w:p>
    <w:p w14:paraId="1500C786" w14:textId="77777777" w:rsidR="00881B2E" w:rsidRPr="00881B2E" w:rsidRDefault="00881B2E" w:rsidP="00FA4CFD">
      <w:pPr>
        <w:numPr>
          <w:ilvl w:val="0"/>
          <w:numId w:val="30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Performance depends on dataset quality</w:t>
      </w:r>
    </w:p>
    <w:p w14:paraId="59F321B1" w14:textId="77777777" w:rsidR="00881B2E" w:rsidRPr="00881B2E" w:rsidRDefault="00881B2E" w:rsidP="00FA4CFD">
      <w:pPr>
        <w:numPr>
          <w:ilvl w:val="0"/>
          <w:numId w:val="30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High GPU requirement for training</w:t>
      </w:r>
    </w:p>
    <w:p w14:paraId="5F605E1D" w14:textId="77777777" w:rsidR="00881B2E" w:rsidRPr="00881B2E" w:rsidRDefault="00881B2E" w:rsidP="00FA4CFD">
      <w:pPr>
        <w:numPr>
          <w:ilvl w:val="0"/>
          <w:numId w:val="30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Web interface currently only in English</w:t>
      </w:r>
    </w:p>
    <w:p w14:paraId="44BC4396" w14:textId="77777777" w:rsidR="00881B2E" w:rsidRPr="00881B2E" w:rsidRDefault="00881B2E" w:rsidP="00FA4CFD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9. CONCLUSION</w:t>
      </w:r>
    </w:p>
    <w:p w14:paraId="0579B3CD" w14:textId="77777777" w:rsidR="00881B2E" w:rsidRPr="00881B2E" w:rsidRDefault="00881B2E" w:rsidP="00FA4CFD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GrainPalette</w:t>
      </w:r>
      <w:proofErr w:type="spellEnd"/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successfully uses AI and transfer learning to simplify and automate the task of identifying rice varieties. It has strong use cases in agriculture, education, and research.</w:t>
      </w:r>
    </w:p>
    <w:p w14:paraId="28F37EF0" w14:textId="4973B128" w:rsidR="00881B2E" w:rsidRPr="00881B2E" w:rsidRDefault="00881B2E" w:rsidP="00FA4CF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20599142" w14:textId="77777777" w:rsidR="00881B2E" w:rsidRPr="00881B2E" w:rsidRDefault="00881B2E" w:rsidP="00FA4CFD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10. FUTURE SCOPE</w:t>
      </w:r>
    </w:p>
    <w:p w14:paraId="2726632D" w14:textId="77777777" w:rsidR="00881B2E" w:rsidRPr="00881B2E" w:rsidRDefault="00881B2E" w:rsidP="00FA4CFD">
      <w:pPr>
        <w:numPr>
          <w:ilvl w:val="0"/>
          <w:numId w:val="3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Cloud deployment for scalability</w:t>
      </w:r>
    </w:p>
    <w:p w14:paraId="06B772CB" w14:textId="77777777" w:rsidR="00881B2E" w:rsidRPr="00881B2E" w:rsidRDefault="00881B2E" w:rsidP="00FA4CFD">
      <w:pPr>
        <w:numPr>
          <w:ilvl w:val="0"/>
          <w:numId w:val="3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Expansion to more rice grain types</w:t>
      </w:r>
    </w:p>
    <w:p w14:paraId="46BB8720" w14:textId="77777777" w:rsidR="00881B2E" w:rsidRPr="00881B2E" w:rsidRDefault="00881B2E" w:rsidP="00FA4CFD">
      <w:pPr>
        <w:numPr>
          <w:ilvl w:val="0"/>
          <w:numId w:val="3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Mobile app version for offline field use</w:t>
      </w:r>
    </w:p>
    <w:p w14:paraId="233BA501" w14:textId="77777777" w:rsidR="00881B2E" w:rsidRPr="00881B2E" w:rsidRDefault="00881B2E" w:rsidP="00FA4CFD">
      <w:pPr>
        <w:numPr>
          <w:ilvl w:val="0"/>
          <w:numId w:val="3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Multilingual interface support</w:t>
      </w:r>
    </w:p>
    <w:p w14:paraId="7593EE55" w14:textId="77777777" w:rsidR="00FE56CD" w:rsidRDefault="00FE56CD" w:rsidP="00FA4CFD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</w:p>
    <w:p w14:paraId="03D686A2" w14:textId="074823D9" w:rsidR="00881B2E" w:rsidRPr="00881B2E" w:rsidRDefault="00881B2E" w:rsidP="00FA4CFD">
      <w:pPr>
        <w:spacing w:before="100" w:beforeAutospacing="1" w:after="100" w:afterAutospacing="1"/>
        <w:jc w:val="both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11. APPENDIX</w:t>
      </w:r>
    </w:p>
    <w:p w14:paraId="553A9694" w14:textId="0CF90CFB" w:rsidR="00881B2E" w:rsidRPr="00881B2E" w:rsidRDefault="00881B2E" w:rsidP="00FA4CFD">
      <w:pPr>
        <w:numPr>
          <w:ilvl w:val="0"/>
          <w:numId w:val="32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Source Code:</w:t>
      </w: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881B2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app.py, model.py, HTML templates</w:t>
      </w:r>
    </w:p>
    <w:p w14:paraId="43AFA12E" w14:textId="18E28795" w:rsidR="00881B2E" w:rsidRPr="00881B2E" w:rsidRDefault="00881B2E" w:rsidP="00FA4CFD">
      <w:pPr>
        <w:numPr>
          <w:ilvl w:val="0"/>
          <w:numId w:val="32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GitHub Repository:</w:t>
      </w: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43C72D63" w14:textId="77777777" w:rsidR="00881B2E" w:rsidRPr="00881B2E" w:rsidRDefault="00881B2E" w:rsidP="00FA4CFD">
      <w:pPr>
        <w:numPr>
          <w:ilvl w:val="0"/>
          <w:numId w:val="32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81B2E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Model File:</w:t>
      </w:r>
      <w:r w:rsidRPr="00881B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rice.h5</w:t>
      </w:r>
    </w:p>
    <w:p w14:paraId="5E7855CD" w14:textId="77777777" w:rsidR="00881B2E" w:rsidRPr="00FE56CD" w:rsidRDefault="00881B2E" w:rsidP="00FA4CFD">
      <w:pPr>
        <w:spacing w:before="100" w:beforeAutospacing="1" w:after="100" w:afterAutospacing="1"/>
        <w:ind w:left="360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337505EF" w14:textId="77777777" w:rsidR="00A9204E" w:rsidRPr="00FE56CD" w:rsidRDefault="00A9204E" w:rsidP="00FA4CFD">
      <w:pPr>
        <w:jc w:val="both"/>
        <w:rPr>
          <w:rFonts w:ascii="Times New Roman" w:hAnsi="Times New Roman" w:cs="Times New Roman"/>
        </w:rPr>
      </w:pPr>
    </w:p>
    <w:sectPr w:rsidR="00A9204E" w:rsidRPr="00FE56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F613276"/>
    <w:multiLevelType w:val="multilevel"/>
    <w:tmpl w:val="525CF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76B2652"/>
    <w:multiLevelType w:val="multilevel"/>
    <w:tmpl w:val="A412C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B30F41"/>
    <w:multiLevelType w:val="multilevel"/>
    <w:tmpl w:val="AD6EE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9132A3"/>
    <w:multiLevelType w:val="multilevel"/>
    <w:tmpl w:val="C4E05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3C986441"/>
    <w:multiLevelType w:val="multilevel"/>
    <w:tmpl w:val="B40A9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4DAE4D04"/>
    <w:multiLevelType w:val="multilevel"/>
    <w:tmpl w:val="B7085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777D9E"/>
    <w:multiLevelType w:val="multilevel"/>
    <w:tmpl w:val="D44AB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A611D3"/>
    <w:multiLevelType w:val="multilevel"/>
    <w:tmpl w:val="1A5EC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9" w15:restartNumberingAfterBreak="0">
    <w:nsid w:val="6BA5700E"/>
    <w:multiLevelType w:val="multilevel"/>
    <w:tmpl w:val="19227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7"/>
  </w:num>
  <w:num w:numId="2">
    <w:abstractNumId w:val="12"/>
  </w:num>
  <w:num w:numId="3">
    <w:abstractNumId w:val="10"/>
  </w:num>
  <w:num w:numId="4">
    <w:abstractNumId w:val="30"/>
  </w:num>
  <w:num w:numId="5">
    <w:abstractNumId w:val="14"/>
  </w:num>
  <w:num w:numId="6">
    <w:abstractNumId w:val="20"/>
  </w:num>
  <w:num w:numId="7">
    <w:abstractNumId w:val="23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7"/>
  </w:num>
  <w:num w:numId="19">
    <w:abstractNumId w:val="19"/>
  </w:num>
  <w:num w:numId="20">
    <w:abstractNumId w:val="28"/>
  </w:num>
  <w:num w:numId="21">
    <w:abstractNumId w:val="22"/>
  </w:num>
  <w:num w:numId="22">
    <w:abstractNumId w:val="11"/>
  </w:num>
  <w:num w:numId="23">
    <w:abstractNumId w:val="31"/>
  </w:num>
  <w:num w:numId="24">
    <w:abstractNumId w:val="18"/>
  </w:num>
  <w:num w:numId="25">
    <w:abstractNumId w:val="29"/>
  </w:num>
  <w:num w:numId="26">
    <w:abstractNumId w:val="16"/>
  </w:num>
  <w:num w:numId="27">
    <w:abstractNumId w:val="26"/>
  </w:num>
  <w:num w:numId="28">
    <w:abstractNumId w:val="21"/>
  </w:num>
  <w:num w:numId="29">
    <w:abstractNumId w:val="25"/>
  </w:num>
  <w:num w:numId="30">
    <w:abstractNumId w:val="24"/>
  </w:num>
  <w:num w:numId="31">
    <w:abstractNumId w:val="13"/>
  </w:num>
  <w:num w:numId="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B2E"/>
    <w:rsid w:val="004A7CAF"/>
    <w:rsid w:val="00645252"/>
    <w:rsid w:val="006D3D74"/>
    <w:rsid w:val="0083569A"/>
    <w:rsid w:val="00881B2E"/>
    <w:rsid w:val="00A9204E"/>
    <w:rsid w:val="00FA4CFD"/>
    <w:rsid w:val="00FE5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FE38E"/>
  <w15:chartTrackingRefBased/>
  <w15:docId w15:val="{B60B19E0-B8E3-467B-952E-6A786EBDF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NormalWeb">
    <w:name w:val="Normal (Web)"/>
    <w:basedOn w:val="Normal"/>
    <w:uiPriority w:val="99"/>
    <w:semiHidden/>
    <w:unhideWhenUsed/>
    <w:rsid w:val="00881B2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ljs-keyword">
    <w:name w:val="hljs-keyword"/>
    <w:basedOn w:val="DefaultParagraphFont"/>
    <w:rsid w:val="00881B2E"/>
  </w:style>
  <w:style w:type="paragraph" w:styleId="ListParagraph">
    <w:name w:val="List Paragraph"/>
    <w:basedOn w:val="Normal"/>
    <w:uiPriority w:val="34"/>
    <w:unhideWhenUsed/>
    <w:qFormat/>
    <w:rsid w:val="00881B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2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5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23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26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2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5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rika\AppData\Local\Microsoft\Office\16.0\DTS\en-US%7b01E92105-EC81-49B5-819A-78D95E5857A8%7d\%7b0C89378B-A529-4623-9AAE-DCA1CADA8786%7dTF2de6fc23-48e8-448b-960e-1bdc6e9248ab13e3e5f5_win32-3981d9212dd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{0C89378B-A529-4623-9AAE-DCA1CADA8786}TF2de6fc23-48e8-448b-960e-1bdc6e9248ab13e3e5f5_win32-3981d9212dde</Template>
  <TotalTime>66</TotalTime>
  <Pages>5</Pages>
  <Words>517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Srikanth Ravipati</dc:creator>
  <cp:keywords/>
  <dc:description/>
  <cp:lastModifiedBy>Srikanth Ravipati</cp:lastModifiedBy>
  <cp:revision>1</cp:revision>
  <dcterms:created xsi:type="dcterms:W3CDTF">2025-06-29T11:50:00Z</dcterms:created>
  <dcterms:modified xsi:type="dcterms:W3CDTF">2025-06-29T12:56:00Z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