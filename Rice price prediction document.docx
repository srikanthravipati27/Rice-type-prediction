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6CE6F" w14:textId="18998BD3" w:rsidR="00881B2E" w:rsidRPr="00881B2E" w:rsidRDefault="00881B2E" w:rsidP="00FA4CFD">
      <w:pPr>
        <w:spacing w:before="100" w:beforeAutospacing="1" w:after="100" w:afterAutospacing="1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GrainPalette: A Deep Learning Odyssey in Rice Type Classification Through Transfer Learning</w:t>
      </w:r>
    </w:p>
    <w:p w14:paraId="78823C17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 INTRODUCTION</w:t>
      </w:r>
    </w:p>
    <w:p w14:paraId="37483A96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1.1 Project Overview</w:t>
      </w:r>
    </w:p>
    <w:p w14:paraId="68FC6C9F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GrainPalette is a Rice Type Classification Web Application developed using Flask and deep learning. It helps users identify different rice grain types using an AI model trained with MobileNetV4 and transfer learning.</w:t>
      </w:r>
    </w:p>
    <w:p w14:paraId="36E011B0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1.2 Purpose</w:t>
      </w:r>
    </w:p>
    <w:p w14:paraId="4D13656D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 offer a fast and accurate web-based rice type identification system, aiding farmers, researchers, and gardeners in crop planning, agricultural research, and educational activities.</w:t>
      </w:r>
    </w:p>
    <w:p w14:paraId="07D1FFDD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2. </w:t>
      </w: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IDEATION PHASE</w:t>
      </w:r>
    </w:p>
    <w:p w14:paraId="1E517F1A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2.1 Problem Statement</w:t>
      </w:r>
    </w:p>
    <w:p w14:paraId="3785DCAA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Identifying rice types by visual inspection can be time-consuming and error-prone, especially for non-experts. A deep learning-based tool can assist users in determining rice varieties from images with high accuracy.</w:t>
      </w:r>
    </w:p>
    <w:p w14:paraId="256F45E5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</w:t>
      </w: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.</w:t>
      </w: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 Empathy Map Canvas</w:t>
      </w:r>
    </w:p>
    <w:p w14:paraId="38D91764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Users: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Farmers, agricultural scientists, home growers</w:t>
      </w:r>
    </w:p>
    <w:p w14:paraId="7B632FD1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Needs: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Quick and reliable rice grain classification</w:t>
      </w:r>
    </w:p>
    <w:p w14:paraId="272E529F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Pain Points: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Manual identification errors, lack of instant support</w:t>
      </w:r>
    </w:p>
    <w:p w14:paraId="3724749B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Gains: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Instant and accurate rice type predictions</w:t>
      </w:r>
    </w:p>
    <w:p w14:paraId="0C9A25CB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2.3 Brainstorming</w:t>
      </w:r>
    </w:p>
    <w:p w14:paraId="10A89B2A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Reviewed popular CNN models for image classification. Chose MobileNetV4 for its lightweight design and performance. Designed a user-friendly web interface using Flask, HTML, and CSS.</w:t>
      </w:r>
    </w:p>
    <w:p w14:paraId="74B7C80A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3. REQUIREMENT ANALYSIS</w:t>
      </w:r>
    </w:p>
    <w:p w14:paraId="498229C8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3.1 Customer Journey Map</w:t>
      </w:r>
    </w:p>
    <w:p w14:paraId="2189CB21" w14:textId="77777777" w:rsidR="00881B2E" w:rsidRPr="00881B2E" w:rsidRDefault="00881B2E" w:rsidP="00FA4CF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uploads a rice grain image.</w:t>
      </w:r>
    </w:p>
    <w:p w14:paraId="3E4272ED" w14:textId="77777777" w:rsidR="00881B2E" w:rsidRPr="00881B2E" w:rsidRDefault="00881B2E" w:rsidP="00FA4CF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System classifies it into one of five rice types.</w:t>
      </w:r>
    </w:p>
    <w:p w14:paraId="163FC1F2" w14:textId="77777777" w:rsidR="00881B2E" w:rsidRPr="00881B2E" w:rsidRDefault="00881B2E" w:rsidP="00FA4CF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views the prediction and makes cultivation-related decisions.</w:t>
      </w:r>
    </w:p>
    <w:p w14:paraId="27001E35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lastRenderedPageBreak/>
        <w:t>3.2 Solution Requirements</w:t>
      </w:r>
    </w:p>
    <w:p w14:paraId="4A93A10F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Deep learning model (MobileNetV4)</w:t>
      </w:r>
    </w:p>
    <w:p w14:paraId="1C969312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Flask web application</w:t>
      </w:r>
    </w:p>
    <w:p w14:paraId="5794CC1D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Image preprocessing tools</w:t>
      </w:r>
    </w:p>
    <w:p w14:paraId="026765AE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Dataset of labeled rice grain images</w:t>
      </w:r>
    </w:p>
    <w:p w14:paraId="29E1538D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3.3 Data Flow Diagram</w:t>
      </w:r>
    </w:p>
    <w:p w14:paraId="444F0C8F" w14:textId="2E5BE459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( User → Flask → Model → Prediction → Result)</w:t>
      </w:r>
    </w:p>
    <w:p w14:paraId="27A1969A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3.4 Technology Stack</w:t>
      </w:r>
    </w:p>
    <w:p w14:paraId="7D1B64D0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Languages: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Python</w:t>
      </w:r>
    </w:p>
    <w:p w14:paraId="1EF77BB9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Frameworks: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Flask, TensorFlow (Keras)</w:t>
      </w:r>
    </w:p>
    <w:p w14:paraId="17521AF0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Frontend: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HTML, CSS</w:t>
      </w:r>
    </w:p>
    <w:p w14:paraId="43E01B8A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MobileNetV4</w:t>
      </w:r>
    </w:p>
    <w:p w14:paraId="6B813F97" w14:textId="77777777" w:rsidR="00881B2E" w:rsidRPr="00FE56CD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4. PROJECT DESIGN</w:t>
      </w:r>
    </w:p>
    <w:p w14:paraId="5871754C" w14:textId="5564613F" w:rsidR="00881B2E" w:rsidRPr="00FE56CD" w:rsidRDefault="00FE56CD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 xml:space="preserve"> </w:t>
      </w:r>
      <w:r w:rsidR="00881B2E"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4.1 Problem Solution Fit</w:t>
      </w:r>
    </w:p>
    <w:p w14:paraId="13ADBEC0" w14:textId="77777777" w:rsidR="00881B2E" w:rsidRPr="00FE56CD" w:rsidRDefault="00881B2E" w:rsidP="00FA4CFD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model automates rice variety identification, eliminating human error and enabling data-driven agriculture.</w:t>
      </w:r>
    </w:p>
    <w:p w14:paraId="0B7B92EF" w14:textId="77777777" w:rsidR="00881B2E" w:rsidRPr="00FE56CD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4.2 Proposed Solution</w:t>
      </w:r>
    </w:p>
    <w:p w14:paraId="1EC0A3BB" w14:textId="77777777" w:rsidR="00881B2E" w:rsidRPr="00FE56CD" w:rsidRDefault="00881B2E" w:rsidP="00FA4CFD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 Flask-based app where users upload an image. The model processes it and returns the predicted rice type along with probabilities.</w:t>
      </w:r>
    </w:p>
    <w:p w14:paraId="5F560CA8" w14:textId="77777777" w:rsidR="00881B2E" w:rsidRPr="00FE56CD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4.3 Solution Architecture</w:t>
      </w:r>
    </w:p>
    <w:p w14:paraId="73D4C518" w14:textId="2771ACA3" w:rsidR="00881B2E" w:rsidRPr="00FE56CD" w:rsidRDefault="00881B2E" w:rsidP="00FA4CF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49A1219" w14:textId="77777777" w:rsidR="00881B2E" w:rsidRPr="00FE56CD" w:rsidRDefault="00881B2E" w:rsidP="00FA4CFD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→ Flask App → MobileNetV4 Model → Prediction → Result</w:t>
      </w:r>
    </w:p>
    <w:p w14:paraId="4044B716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5. PROJECT PLANNING &amp; SCHEDULING</w:t>
      </w:r>
    </w:p>
    <w:p w14:paraId="2730A2EE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5.1 Project Timeline</w:t>
      </w:r>
    </w:p>
    <w:p w14:paraId="0FE7596F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1: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Dataset collection, cleaning, and augmentation</w:t>
      </w:r>
    </w:p>
    <w:p w14:paraId="395EAA0D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2: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Model training and evaluation using MobileNetV4</w:t>
      </w:r>
    </w:p>
    <w:p w14:paraId="7FAE8D6F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3: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Flask web app and UI integration</w:t>
      </w:r>
    </w:p>
    <w:p w14:paraId="6674DDEC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4: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Testing, deployment, and documentation</w:t>
      </w:r>
    </w:p>
    <w:p w14:paraId="1BF29110" w14:textId="77777777" w:rsidR="00FE56CD" w:rsidRDefault="00FE56CD" w:rsidP="00FA4CFD">
      <w:pPr>
        <w:pStyle w:val="ListParagraph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702935A7" w14:textId="18B2BC68" w:rsidR="00881B2E" w:rsidRPr="00FE56CD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6. FUNCTIONAL AND PERFORMANCE TESTING</w:t>
      </w:r>
    </w:p>
    <w:p w14:paraId="77FC4193" w14:textId="77777777" w:rsidR="00881B2E" w:rsidRPr="00FE56CD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6.1 Performance Testing</w:t>
      </w:r>
    </w:p>
    <w:p w14:paraId="236C92A0" w14:textId="77777777" w:rsidR="00881B2E" w:rsidRPr="00FE56CD" w:rsidRDefault="00881B2E" w:rsidP="00FA4CFD">
      <w:pPr>
        <w:pStyle w:val="ListParagraph"/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Evaluated prediction speed, model accuracy, and responsiveness of the app. The model showed consistent results for varied image inputs with low latency on local machines.</w:t>
      </w:r>
    </w:p>
    <w:p w14:paraId="1741BF19" w14:textId="58C57418" w:rsidR="00881B2E" w:rsidRPr="00FE56CD" w:rsidRDefault="00881B2E" w:rsidP="00FA4CFD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04CD3AF" w14:textId="77777777" w:rsidR="00881B2E" w:rsidRPr="00FE56CD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7. RESULTS</w:t>
      </w:r>
    </w:p>
    <w:p w14:paraId="2E61C3DB" w14:textId="7660194E" w:rsid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7.1 Output Screenshots</w:t>
      </w:r>
    </w:p>
    <w:p w14:paraId="5FB7B401" w14:textId="194C61F8" w:rsidR="00FE56CD" w:rsidRDefault="00FE56CD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A5B01BC" wp14:editId="34A60854">
            <wp:extent cx="5943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3805" w14:textId="100984FE" w:rsidR="00FE56CD" w:rsidRPr="00FE56CD" w:rsidRDefault="00FA4CFD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83FBFEA" wp14:editId="31B7F874">
            <wp:extent cx="5943600" cy="2992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8A41" w14:textId="0E3DC2E4" w:rsidR="00FE56CD" w:rsidRDefault="00FA4CFD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26A4E30" wp14:editId="5A4C79B2">
            <wp:extent cx="5943600" cy="2858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74C" w14:textId="0744BC39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8. ADVANTAGES &amp; DISADVANTAGES</w:t>
      </w:r>
    </w:p>
    <w:p w14:paraId="6F12F951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Advantages:</w:t>
      </w:r>
    </w:p>
    <w:p w14:paraId="45F386CC" w14:textId="77777777" w:rsidR="00881B2E" w:rsidRPr="00881B2E" w:rsidRDefault="00881B2E" w:rsidP="00FA4CFD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Accurate and real-time predictions</w:t>
      </w:r>
    </w:p>
    <w:p w14:paraId="2A870904" w14:textId="77777777" w:rsidR="00881B2E" w:rsidRPr="00881B2E" w:rsidRDefault="00881B2E" w:rsidP="00FA4CFD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Supports agricultural planning and research</w:t>
      </w:r>
    </w:p>
    <w:p w14:paraId="1971AE2E" w14:textId="77777777" w:rsidR="00881B2E" w:rsidRPr="00881B2E" w:rsidRDefault="00881B2E" w:rsidP="00FA4CFD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Simple and intuitive web interface</w:t>
      </w:r>
    </w:p>
    <w:p w14:paraId="3933D861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Disadvantages:</w:t>
      </w:r>
    </w:p>
    <w:p w14:paraId="1500C786" w14:textId="77777777" w:rsidR="00881B2E" w:rsidRPr="00881B2E" w:rsidRDefault="00881B2E" w:rsidP="00FA4CFD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Performance depends on dataset quality</w:t>
      </w:r>
    </w:p>
    <w:p w14:paraId="59F321B1" w14:textId="77777777" w:rsidR="00881B2E" w:rsidRPr="00881B2E" w:rsidRDefault="00881B2E" w:rsidP="00FA4CFD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High GPU requirement for training</w:t>
      </w:r>
    </w:p>
    <w:p w14:paraId="5F605E1D" w14:textId="77777777" w:rsidR="00881B2E" w:rsidRPr="00881B2E" w:rsidRDefault="00881B2E" w:rsidP="00FA4CFD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Web interface currently only in English</w:t>
      </w:r>
    </w:p>
    <w:p w14:paraId="44BC4396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9. CONCLUSION</w:t>
      </w:r>
    </w:p>
    <w:p w14:paraId="0579B3CD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GrainPalette successfully uses AI and transfer learning to simplify and automate the task of identifying rice varieties. It has strong use cases in agriculture, education, and research.</w:t>
      </w:r>
    </w:p>
    <w:p w14:paraId="28F37EF0" w14:textId="4973B128" w:rsidR="00881B2E" w:rsidRPr="00881B2E" w:rsidRDefault="00881B2E" w:rsidP="00FA4CF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0599142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10. FUTURE SCOPE</w:t>
      </w:r>
    </w:p>
    <w:p w14:paraId="2726632D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Cloud deployment for scalability</w:t>
      </w:r>
    </w:p>
    <w:p w14:paraId="06B772CB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Expansion to more rice grain types</w:t>
      </w:r>
    </w:p>
    <w:p w14:paraId="46BB8720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Mobile app version for offline field use</w:t>
      </w:r>
    </w:p>
    <w:p w14:paraId="233BA501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Multilingual interface support</w:t>
      </w:r>
    </w:p>
    <w:p w14:paraId="7593EE55" w14:textId="77777777" w:rsidR="00FE56CD" w:rsidRDefault="00FE56CD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03D686A2" w14:textId="074823D9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11. APPENDIX</w:t>
      </w:r>
    </w:p>
    <w:p w14:paraId="553A9694" w14:textId="0CF90CFB" w:rsidR="00881B2E" w:rsidRPr="00881B2E" w:rsidRDefault="00881B2E" w:rsidP="00FA4CFD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Source Code: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881B2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app.py, model.py, HTML templates</w:t>
      </w:r>
    </w:p>
    <w:p w14:paraId="43AFA12E" w14:textId="18E28795" w:rsidR="00881B2E" w:rsidRPr="00881B2E" w:rsidRDefault="00881B2E" w:rsidP="00FA4CFD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GitHub Repository: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3C72D63" w14:textId="77777777" w:rsidR="00881B2E" w:rsidRPr="00881B2E" w:rsidRDefault="00881B2E" w:rsidP="00FA4CFD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Model File: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rice.h5</w:t>
      </w:r>
    </w:p>
    <w:p w14:paraId="5E7855CD" w14:textId="77777777" w:rsidR="00881B2E" w:rsidRPr="00FE56CD" w:rsidRDefault="00881B2E" w:rsidP="00FA4CFD">
      <w:pPr>
        <w:spacing w:before="100" w:beforeAutospacing="1" w:after="100" w:afterAutospacing="1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37505EF" w14:textId="77777777" w:rsidR="00A9204E" w:rsidRPr="00FE56CD" w:rsidRDefault="00A9204E" w:rsidP="00FA4CFD">
      <w:pPr>
        <w:jc w:val="both"/>
        <w:rPr>
          <w:rFonts w:ascii="Times New Roman" w:hAnsi="Times New Roman" w:cs="Times New Roman"/>
        </w:rPr>
      </w:pPr>
    </w:p>
    <w:sectPr w:rsidR="00A9204E" w:rsidRPr="00FE5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F613276"/>
    <w:multiLevelType w:val="multilevel"/>
    <w:tmpl w:val="525CF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76B2652"/>
    <w:multiLevelType w:val="multilevel"/>
    <w:tmpl w:val="A412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B30F41"/>
    <w:multiLevelType w:val="multilevel"/>
    <w:tmpl w:val="AD6EE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9132A3"/>
    <w:multiLevelType w:val="multilevel"/>
    <w:tmpl w:val="C4E0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C986441"/>
    <w:multiLevelType w:val="multilevel"/>
    <w:tmpl w:val="B40A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DAE4D04"/>
    <w:multiLevelType w:val="multilevel"/>
    <w:tmpl w:val="B708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777D9E"/>
    <w:multiLevelType w:val="multilevel"/>
    <w:tmpl w:val="D44A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A611D3"/>
    <w:multiLevelType w:val="multilevel"/>
    <w:tmpl w:val="1A5E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6BA5700E"/>
    <w:multiLevelType w:val="multilevel"/>
    <w:tmpl w:val="19227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7"/>
  </w:num>
  <w:num w:numId="2">
    <w:abstractNumId w:val="12"/>
  </w:num>
  <w:num w:numId="3">
    <w:abstractNumId w:val="10"/>
  </w:num>
  <w:num w:numId="4">
    <w:abstractNumId w:val="30"/>
  </w:num>
  <w:num w:numId="5">
    <w:abstractNumId w:val="14"/>
  </w:num>
  <w:num w:numId="6">
    <w:abstractNumId w:val="20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9"/>
  </w:num>
  <w:num w:numId="20">
    <w:abstractNumId w:val="28"/>
  </w:num>
  <w:num w:numId="21">
    <w:abstractNumId w:val="22"/>
  </w:num>
  <w:num w:numId="22">
    <w:abstractNumId w:val="11"/>
  </w:num>
  <w:num w:numId="23">
    <w:abstractNumId w:val="31"/>
  </w:num>
  <w:num w:numId="24">
    <w:abstractNumId w:val="18"/>
  </w:num>
  <w:num w:numId="25">
    <w:abstractNumId w:val="29"/>
  </w:num>
  <w:num w:numId="26">
    <w:abstractNumId w:val="16"/>
  </w:num>
  <w:num w:numId="27">
    <w:abstractNumId w:val="26"/>
  </w:num>
  <w:num w:numId="28">
    <w:abstractNumId w:val="21"/>
  </w:num>
  <w:num w:numId="29">
    <w:abstractNumId w:val="25"/>
  </w:num>
  <w:num w:numId="30">
    <w:abstractNumId w:val="24"/>
  </w:num>
  <w:num w:numId="31">
    <w:abstractNumId w:val="13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2E"/>
    <w:rsid w:val="004A7CAF"/>
    <w:rsid w:val="00645252"/>
    <w:rsid w:val="006D3D74"/>
    <w:rsid w:val="0083569A"/>
    <w:rsid w:val="00881B2E"/>
    <w:rsid w:val="009F139D"/>
    <w:rsid w:val="00A9204E"/>
    <w:rsid w:val="00FA4CFD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E38E"/>
  <w15:chartTrackingRefBased/>
  <w15:docId w15:val="{B60B19E0-B8E3-467B-952E-6A786EBD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881B2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ljs-keyword">
    <w:name w:val="hljs-keyword"/>
    <w:basedOn w:val="DefaultParagraphFont"/>
    <w:rsid w:val="00881B2E"/>
  </w:style>
  <w:style w:type="paragraph" w:styleId="ListParagraph">
    <w:name w:val="List Paragraph"/>
    <w:basedOn w:val="Normal"/>
    <w:uiPriority w:val="34"/>
    <w:unhideWhenUsed/>
    <w:qFormat/>
    <w:rsid w:val="00881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6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ika\AppData\Local\Microsoft\Office\16.0\DTS\en-US%7b01E92105-EC81-49B5-819A-78D95E5857A8%7d\%7b0C89378B-A529-4623-9AAE-DCA1CADA8786%7dTF2de6fc23-48e8-448b-960e-1bdc6e9248ab13e3e5f5_win32-3981d9212dd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{0C89378B-A529-4623-9AAE-DCA1CADA8786}TF2de6fc23-48e8-448b-960e-1bdc6e9248ab13e3e5f5_win32-3981d9212dde</Template>
  <TotalTime>68</TotalTime>
  <Pages>5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Ravipati</dc:creator>
  <cp:keywords/>
  <dc:description/>
  <cp:lastModifiedBy>Srikanth Ravipati</cp:lastModifiedBy>
  <cp:revision>2</cp:revision>
  <dcterms:created xsi:type="dcterms:W3CDTF">2025-06-29T11:50:00Z</dcterms:created>
  <dcterms:modified xsi:type="dcterms:W3CDTF">2025-07-03T17:12:00Z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